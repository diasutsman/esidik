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27 Juli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Direktorat Jenderal Politik Dan Pemerintahan Umum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Direktorat Jenderal Politik Dan Pemerintahan Umum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Direktorat Jenderal Politik Dan Pemerintahan Umum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20 Juli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24 Juli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233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22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169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32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21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11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Melaksanakan Pelayanan Teknis dan Tugas dengan Urgensi yang Tinggi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10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Sekretaris Direktorat Jenderal Politik Dan Pemerintahan Umum 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Dr.Drs. IMRAN, M.Si., MA.Cd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197310261993021001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