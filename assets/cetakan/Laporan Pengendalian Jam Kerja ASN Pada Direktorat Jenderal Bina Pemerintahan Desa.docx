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24 Juli 2020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Direktorat Jenderal Bina Pemerintahan Desa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Direktorat Jenderal Bina Pemerintahan Desa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Direktorat Jenderal Bina Pemerintahan Desa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20 Juli 2020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24 Juli 2020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271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91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150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85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65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Sekretariat Ditjen Bina Pemerintahan Desa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27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Sekretaris Direktorat Jenderal Bina Pemerintahan Desa </w:t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>MOHAMMAD RIZAL, S.E., M.Si.</w:t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196408171993031001</w:t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