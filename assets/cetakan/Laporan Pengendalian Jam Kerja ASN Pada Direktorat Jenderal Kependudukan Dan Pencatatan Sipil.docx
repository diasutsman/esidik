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22 Oktober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Kependudukan Dan Pencatatan Sipil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Kependudukan Dan Pencatatan Sipil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Kependudukan Dan Pencatatan Sipil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19 Oktober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23 Oktober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277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105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172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12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.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Ditjen Kependudukan Dan Pencatatan Sipil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 Ir. I GEDE SURATHA, M.MA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196012231986031001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