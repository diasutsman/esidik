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14 Agustus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Ipdn Kampus Jakarta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Ipdn Kampus Jakarta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Ipdn Kampus Jakarta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10 Agustus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14 Agustus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124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65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15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Dikarenakan melaksanakan fungsi layanan kepegawaian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22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Guru Besar/professor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Prof. Dr. H. DJOHERMANSYAH DJOHAN, MA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195412211978031001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