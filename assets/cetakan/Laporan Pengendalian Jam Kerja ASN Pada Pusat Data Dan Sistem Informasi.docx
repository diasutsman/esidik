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14 Oktober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Pusat Data Dan Sistem Informasi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Pusat Data Dan Sistem Informasi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Pusat Data Dan Sistem Informasi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12 Oktober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16 Oktober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56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0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1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54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/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