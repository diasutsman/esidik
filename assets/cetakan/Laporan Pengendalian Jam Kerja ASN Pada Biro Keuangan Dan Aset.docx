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07 Agustus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Biro Keuangan Dan Aset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Biro Keuangan Dan Aset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Biro Keuangan Dan Aset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03 Agustus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07 Agustus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74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35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37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17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2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Biro Keuangan Dan Aset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HANI SYOPIAR RUSTAM, SH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197001121998031002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