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FE3EE63" w14:textId="77777777" w:rsidR="00D32B80" w:rsidRPr="001A0EA5" w:rsidRDefault="00D32B80" w:rsidP="00873638">
      <w:pPr>
        <w:rPr>
          <w:rFonts w:ascii="Arial" w:hAnsi="Arial" w:cs="Arial"/>
          <w:sz w:val="24"/>
          <w:szCs w:val="24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1618"/>
        <w:gridCol w:w="7789"/>
      </w:tblGrid>
      <w:tr w:rsidR="00D32B80" w:rsidRPr="00FE75E0" w14:paraId="122C6FDF" w14:textId="77777777" w:rsidTr="0034459E">
        <w:tc>
          <w:tcPr>
            <w:tcW w:w="860" w:type="pct"/>
            <w:tcBorders>
              <w:bottom w:val="single" w:sz="12" w:space="0" w:color="auto"/>
            </w:tcBorders>
            <w:shd w:val="clear" w:color="auto" w:fill="auto"/>
          </w:tcPr>
          <w:p w14:paraId="363CF2A1" w14:textId="77777777" w:rsidR="00D32B80" w:rsidRPr="00FE75E0" w:rsidRDefault="00D32B80" w:rsidP="0034459E">
            <w:pPr>
              <w:jc w:val="center"/>
              <w:rPr>
                <w:rFonts w:cs="Arial"/>
              </w:rPr>
            </w:pPr>
            <w:r>
              <w:rPr>
                <w:rFonts w:cs="Arial"/>
                <w:noProof/>
              </w:rPr>
              <w:drawing>
                <wp:anchor distT="0" distB="0" distL="114300" distR="114300" simplePos="0" relativeHeight="251660288" behindDoc="0" locked="0" layoutInCell="1" allowOverlap="1" wp14:anchorId="6A0E5F70" wp14:editId="44702B85">
                  <wp:simplePos x="0" y="0"/>
                  <wp:positionH relativeFrom="column">
                    <wp:posOffset>38735</wp:posOffset>
                  </wp:positionH>
                  <wp:positionV relativeFrom="paragraph">
                    <wp:posOffset>-1905</wp:posOffset>
                  </wp:positionV>
                  <wp:extent cx="838200" cy="1083945"/>
                  <wp:effectExtent l="0" t="0" r="0" b="1905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38200" cy="10839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4140" w:type="pct"/>
            <w:tcBorders>
              <w:bottom w:val="single" w:sz="12" w:space="0" w:color="auto"/>
            </w:tcBorders>
            <w:shd w:val="clear" w:color="auto" w:fill="auto"/>
          </w:tcPr>
          <w:p w14:paraId="5B34D9D6" w14:textId="77777777" w:rsidR="00D32B80" w:rsidRPr="00FE75E0" w:rsidRDefault="00D32B80" w:rsidP="0034459E">
            <w:pPr>
              <w:jc w:val="center"/>
              <w:rPr>
                <w:rFonts w:cs="Arial"/>
                <w:sz w:val="32"/>
                <w:szCs w:val="32"/>
              </w:rPr>
            </w:pPr>
            <w:commentRangeStart w:id="0"/>
            <w:r w:rsidRPr="00FE75E0">
              <w:rPr>
                <w:rFonts w:cs="Arial"/>
                <w:sz w:val="32"/>
                <w:szCs w:val="32"/>
              </w:rPr>
              <w:t>KEMENTERIAN DALAM NEGERI</w:t>
            </w:r>
          </w:p>
          <w:p w14:paraId="1595CE4C" w14:textId="77777777" w:rsidR="00D32B80" w:rsidRPr="00FE75E0" w:rsidRDefault="00D32B80" w:rsidP="0034459E">
            <w:pPr>
              <w:jc w:val="center"/>
              <w:rPr>
                <w:rFonts w:cs="Arial"/>
              </w:rPr>
            </w:pPr>
            <w:r w:rsidRPr="00FE75E0">
              <w:rPr>
                <w:rFonts w:cs="Arial"/>
                <w:sz w:val="32"/>
                <w:szCs w:val="32"/>
              </w:rPr>
              <w:t>REPUBLIK INDONESIA</w:t>
            </w:r>
            <w:commentRangeEnd w:id="0"/>
            <w:r>
              <w:rPr>
                <w:rStyle w:val="CommentReference"/>
              </w:rPr>
              <w:commentReference w:id="0"/>
            </w:r>
          </w:p>
          <w:p w14:paraId="2F17EE23" w14:textId="77777777" w:rsidR="00D32B80" w:rsidRPr="00CB098D" w:rsidRDefault="00D32B80" w:rsidP="0034459E">
            <w:pPr>
              <w:jc w:val="center"/>
              <w:rPr>
                <w:rFonts w:cs="Arial"/>
                <w:b/>
                <w:sz w:val="36"/>
                <w:szCs w:val="36"/>
              </w:rPr>
            </w:pPr>
            <w:commentRangeStart w:id="1"/>
            <w:r w:rsidRPr="00CB098D">
              <w:rPr>
                <w:rFonts w:cs="Arial"/>
                <w:b/>
                <w:sz w:val="36"/>
                <w:szCs w:val="36"/>
              </w:rPr>
              <w:t>SEKRETARIAT JENDERAL</w:t>
            </w:r>
            <w:commentRangeEnd w:id="1"/>
            <w:r w:rsidRPr="00CB098D">
              <w:rPr>
                <w:rStyle w:val="CommentReference"/>
                <w:b/>
              </w:rPr>
              <w:commentReference w:id="1"/>
            </w:r>
          </w:p>
          <w:p w14:paraId="441774DB" w14:textId="77777777" w:rsidR="00D32B80" w:rsidRPr="00CC451D" w:rsidRDefault="00D32B80" w:rsidP="0034459E">
            <w:pPr>
              <w:jc w:val="center"/>
              <w:rPr>
                <w:rFonts w:cs="Arial"/>
              </w:rPr>
            </w:pPr>
            <w:commentRangeStart w:id="2"/>
            <w:r w:rsidRPr="00CC451D">
              <w:rPr>
                <w:rFonts w:cs="Arial"/>
              </w:rPr>
              <w:t>Jalan Medan Merdeka Utara Nomor 7 Jakarta 10110</w:t>
            </w:r>
          </w:p>
          <w:p w14:paraId="52EABB9E" w14:textId="77777777" w:rsidR="00D32B80" w:rsidRPr="00FE75E0" w:rsidRDefault="00D32B80" w:rsidP="0034459E">
            <w:pPr>
              <w:spacing w:line="360" w:lineRule="auto"/>
              <w:jc w:val="center"/>
              <w:rPr>
                <w:rFonts w:cs="Arial"/>
              </w:rPr>
            </w:pPr>
            <w:r w:rsidRPr="00CC451D">
              <w:rPr>
                <w:rFonts w:cs="Arial"/>
              </w:rPr>
              <w:t xml:space="preserve">Telepon, (021) 3458542 Fax, (021) 3458542 website : </w:t>
            </w:r>
            <w:hyperlink r:id="rId9" w:history="1">
              <w:r w:rsidRPr="00CC451D">
                <w:rPr>
                  <w:rStyle w:val="Hyperlink"/>
                  <w:rFonts w:eastAsiaTheme="minorEastAsia" w:cs="Arial"/>
                </w:rPr>
                <w:t>www.kemendagri.go.id</w:t>
              </w:r>
            </w:hyperlink>
            <w:commentRangeEnd w:id="2"/>
            <w:r>
              <w:rPr>
                <w:rStyle w:val="CommentReference"/>
              </w:rPr>
              <w:commentReference w:id="2"/>
            </w:r>
          </w:p>
        </w:tc>
      </w:tr>
    </w:tbl>
    <w:p w14:paraId="4DCC7ED3" w14:textId="77777777" w:rsidR="00D32B80" w:rsidRPr="00951F2D" w:rsidRDefault="00D32B80" w:rsidP="00D32B80">
      <w:pPr>
        <w:pStyle w:val="Subtitle"/>
        <w:rPr>
          <w:rFonts w:ascii="Arial" w:hAnsi="Arial" w:cs="Arial"/>
          <w:sz w:val="6"/>
          <w:szCs w:val="6"/>
        </w:rPr>
      </w:pPr>
    </w:p>
    <w:tbl>
      <w:tblPr>
        <w:tblW w:w="5520" w:type="pct"/>
        <w:tblLayout w:type="fixed"/>
        <w:tblLook w:val="0000" w:firstRow="0" w:lastRow="0" w:firstColumn="0" w:lastColumn="0" w:noHBand="0" w:noVBand="0"/>
      </w:tblPr>
      <w:tblGrid>
        <w:gridCol w:w="989"/>
        <w:gridCol w:w="216"/>
        <w:gridCol w:w="63"/>
        <w:gridCol w:w="174"/>
        <w:gridCol w:w="2642"/>
        <w:gridCol w:w="872"/>
        <w:gridCol w:w="814"/>
        <w:gridCol w:w="3614"/>
        <w:gridCol w:w="1001"/>
      </w:tblGrid>
      <w:tr w:rsidR="00873638" w:rsidRPr="00895620" w14:paraId="47214BF9" w14:textId="77777777" w:rsidTr="00844B0B">
        <w:trPr>
          <w:trHeight w:val="390"/>
        </w:trPr>
        <w:tc>
          <w:tcPr>
            <w:tcW w:w="580" w:type="pct"/>
            <w:gridSpan w:val="2"/>
          </w:tcPr>
          <w:p w14:paraId="392A4310" w14:textId="77777777" w:rsidR="00D32B80" w:rsidRPr="00895620" w:rsidRDefault="00D32B80" w:rsidP="0034459E">
            <w:pPr>
              <w:pStyle w:val="Subtitle"/>
              <w:jc w:val="left"/>
              <w:rPr>
                <w:rFonts w:ascii="Arial" w:hAnsi="Arial" w:cs="Arial"/>
              </w:rPr>
            </w:pPr>
          </w:p>
        </w:tc>
        <w:tc>
          <w:tcPr>
            <w:tcW w:w="114" w:type="pct"/>
            <w:gridSpan w:val="2"/>
          </w:tcPr>
          <w:p w14:paraId="255B918F" w14:textId="77777777" w:rsidR="00D32B80" w:rsidRPr="00895620" w:rsidRDefault="00D32B80" w:rsidP="0034459E">
            <w:pPr>
              <w:pStyle w:val="Subtitle"/>
              <w:jc w:val="left"/>
              <w:rPr>
                <w:rFonts w:ascii="Arial" w:hAnsi="Arial" w:cs="Arial"/>
              </w:rPr>
            </w:pPr>
          </w:p>
        </w:tc>
        <w:tc>
          <w:tcPr>
            <w:tcW w:w="1272" w:type="pct"/>
          </w:tcPr>
          <w:p w14:paraId="44EBDF22" w14:textId="77777777" w:rsidR="00D32B80" w:rsidRPr="00895620" w:rsidRDefault="00D32B80" w:rsidP="0034459E">
            <w:pPr>
              <w:pStyle w:val="Subtitle"/>
              <w:jc w:val="left"/>
              <w:rPr>
                <w:rFonts w:ascii="Arial" w:hAnsi="Arial" w:cs="Arial"/>
              </w:rPr>
            </w:pPr>
          </w:p>
        </w:tc>
        <w:tc>
          <w:tcPr>
            <w:tcW w:w="812" w:type="pct"/>
            <w:gridSpan w:val="2"/>
            <w:vAlign w:val="center"/>
          </w:tcPr>
          <w:p w14:paraId="27DC006E" w14:textId="77777777" w:rsidR="00D32B80" w:rsidRPr="00895620" w:rsidRDefault="00D32B80" w:rsidP="0034459E">
            <w:pPr>
              <w:pStyle w:val="Subtitle"/>
              <w:jc w:val="left"/>
              <w:rPr>
                <w:rFonts w:ascii="Arial" w:hAnsi="Arial" w:cs="Arial"/>
              </w:rPr>
            </w:pPr>
          </w:p>
        </w:tc>
        <w:tc>
          <w:tcPr>
            <w:tcW w:w="2222" w:type="pct"/>
            <w:gridSpan w:val="2"/>
          </w:tcPr>
          <w:p w14:paraId="3E095713" w14:textId="77777777" w:rsidR="00D32B80" w:rsidRPr="00951F2D" w:rsidRDefault="00D32B80" w:rsidP="0034459E">
            <w:pPr>
              <w:pStyle w:val="Subtitle"/>
              <w:jc w:val="left"/>
              <w:rPr>
                <w:rFonts w:ascii="Arial" w:hAnsi="Arial" w:cs="Arial"/>
                <w:sz w:val="12"/>
                <w:szCs w:val="12"/>
              </w:rPr>
            </w:pPr>
          </w:p>
          <w:p w14:paraId="075E48F3" w14:textId="77777777" w:rsidR="00D32B80" w:rsidRPr="00895620" w:rsidRDefault="00D32B80" w:rsidP="0034459E">
            <w:pPr>
              <w:pStyle w:val="Subtitle"/>
              <w:ind w:firstLine="34"/>
              <w:jc w:val="left"/>
              <w:rPr>
                <w:rFonts w:ascii="Arial" w:hAnsi="Arial" w:cs="Arial"/>
                <w:lang w:val="en-AU"/>
              </w:rPr>
            </w:pPr>
            <w:r w:rsidRPr="00895620">
              <w:rPr>
                <w:rFonts w:ascii="Arial" w:hAnsi="Arial" w:cs="Arial"/>
              </w:rPr>
              <w:t>Jakarta,</w:t>
            </w:r>
            <w:r w:rsidRPr="00895620">
              <w:rPr>
                <w:rFonts w:ascii="Arial" w:hAnsi="Arial" w:cs="Arial"/>
                <w:lang w:val="en-AU"/>
              </w:rPr>
              <w:t xml:space="preserve"> </w:t>
            </w:r>
            <w:r w:rsidR="00873638">
              <w:rPr>
                <w:rFonts w:ascii="Arial" w:hAnsi="Arial" w:cs="Arial"/>
                <w:lang w:val="en-AU"/>
              </w:rPr>
              <w:t>30 Juli 2020</w:t>
            </w:r>
          </w:p>
        </w:tc>
      </w:tr>
      <w:tr w:rsidR="00873638" w:rsidRPr="00895620" w14:paraId="17BEF4FE" w14:textId="77777777" w:rsidTr="00844B0B">
        <w:trPr>
          <w:trHeight w:val="257"/>
        </w:trPr>
        <w:tc>
          <w:tcPr>
            <w:tcW w:w="580" w:type="pct"/>
            <w:gridSpan w:val="2"/>
          </w:tcPr>
          <w:p w14:paraId="636C640D" w14:textId="77777777" w:rsidR="00D32B80" w:rsidRPr="00895620" w:rsidRDefault="00D32B80" w:rsidP="0034459E">
            <w:pPr>
              <w:pStyle w:val="Subtitle"/>
              <w:spacing w:line="320" w:lineRule="atLeast"/>
              <w:jc w:val="left"/>
              <w:rPr>
                <w:rFonts w:ascii="Arial" w:hAnsi="Arial" w:cs="Arial"/>
                <w:lang w:val="en-AU"/>
              </w:rPr>
            </w:pPr>
          </w:p>
        </w:tc>
        <w:tc>
          <w:tcPr>
            <w:tcW w:w="114" w:type="pct"/>
            <w:gridSpan w:val="2"/>
          </w:tcPr>
          <w:p w14:paraId="50472355" w14:textId="77777777" w:rsidR="00D32B80" w:rsidRPr="00895620" w:rsidRDefault="00D32B80" w:rsidP="0034459E">
            <w:pPr>
              <w:pStyle w:val="Subtitle"/>
              <w:spacing w:line="320" w:lineRule="atLeast"/>
              <w:jc w:val="left"/>
              <w:rPr>
                <w:rFonts w:ascii="Arial" w:hAnsi="Arial" w:cs="Arial"/>
                <w:lang w:val="en-AU"/>
              </w:rPr>
            </w:pPr>
          </w:p>
        </w:tc>
        <w:tc>
          <w:tcPr>
            <w:tcW w:w="1272" w:type="pct"/>
          </w:tcPr>
          <w:p w14:paraId="54236133" w14:textId="77777777" w:rsidR="00D32B80" w:rsidRPr="00895620" w:rsidRDefault="00D32B80" w:rsidP="0034459E">
            <w:pPr>
              <w:rPr>
                <w:rFonts w:cs="Arial"/>
                <w:szCs w:val="24"/>
                <w:lang w:val="en-AU"/>
              </w:rPr>
            </w:pPr>
          </w:p>
        </w:tc>
        <w:tc>
          <w:tcPr>
            <w:tcW w:w="812" w:type="pct"/>
            <w:gridSpan w:val="2"/>
            <w:vAlign w:val="center"/>
          </w:tcPr>
          <w:p w14:paraId="6C54BBE3" w14:textId="77777777" w:rsidR="00D32B80" w:rsidRPr="00895620" w:rsidRDefault="00D32B80" w:rsidP="0034459E">
            <w:pPr>
              <w:rPr>
                <w:rFonts w:cs="Arial"/>
                <w:szCs w:val="24"/>
              </w:rPr>
            </w:pPr>
          </w:p>
        </w:tc>
        <w:tc>
          <w:tcPr>
            <w:tcW w:w="2222" w:type="pct"/>
            <w:gridSpan w:val="2"/>
          </w:tcPr>
          <w:p w14:paraId="09B8F5EB" w14:textId="77777777" w:rsidR="00D32B80" w:rsidRPr="00895620" w:rsidRDefault="00D32B80" w:rsidP="0034459E">
            <w:pPr>
              <w:pStyle w:val="Subtitle"/>
              <w:spacing w:line="320" w:lineRule="atLeast"/>
              <w:ind w:firstLine="34"/>
              <w:jc w:val="left"/>
              <w:rPr>
                <w:rFonts w:ascii="Arial" w:hAnsi="Arial" w:cs="Arial"/>
              </w:rPr>
            </w:pPr>
          </w:p>
        </w:tc>
      </w:tr>
      <w:tr w:rsidR="00873638" w:rsidRPr="00557628" w14:paraId="3865C0FA" w14:textId="77777777" w:rsidTr="00844B0B">
        <w:trPr>
          <w:gridAfter w:val="1"/>
          <w:wAfter w:w="482" w:type="pct"/>
          <w:trHeight w:val="1844"/>
        </w:trPr>
        <w:tc>
          <w:tcPr>
            <w:tcW w:w="476" w:type="pct"/>
          </w:tcPr>
          <w:p w14:paraId="13C965BB" w14:textId="77777777" w:rsidR="00873638" w:rsidRPr="00895620" w:rsidRDefault="00873638" w:rsidP="0034459E">
            <w:pPr>
              <w:pStyle w:val="Subtitle"/>
              <w:spacing w:line="320" w:lineRule="atLeast"/>
              <w:jc w:val="left"/>
              <w:rPr>
                <w:rFonts w:ascii="Arial" w:hAnsi="Arial" w:cs="Arial"/>
                <w:lang w:val="en-AU"/>
              </w:rPr>
            </w:pPr>
            <w:r w:rsidRPr="00895620">
              <w:rPr>
                <w:rFonts w:ascii="Arial" w:hAnsi="Arial" w:cs="Arial"/>
                <w:lang w:val="en-AU"/>
              </w:rPr>
              <w:t>Nomor</w:t>
            </w:r>
          </w:p>
          <w:p w14:paraId="305065EA" w14:textId="77777777" w:rsidR="00873638" w:rsidRPr="00895620" w:rsidRDefault="00873638" w:rsidP="0034459E">
            <w:pPr>
              <w:pStyle w:val="Subtitle"/>
              <w:spacing w:line="320" w:lineRule="atLeast"/>
              <w:jc w:val="left"/>
              <w:rPr>
                <w:rFonts w:ascii="Arial" w:hAnsi="Arial" w:cs="Arial"/>
              </w:rPr>
            </w:pPr>
            <w:r w:rsidRPr="00895620">
              <w:rPr>
                <w:rFonts w:ascii="Arial" w:hAnsi="Arial" w:cs="Arial"/>
              </w:rPr>
              <w:t xml:space="preserve">Sifat </w:t>
            </w:r>
          </w:p>
          <w:p w14:paraId="17629794" w14:textId="77777777" w:rsidR="00873638" w:rsidRPr="00542FED" w:rsidRDefault="00873638" w:rsidP="0034459E">
            <w:pPr>
              <w:pStyle w:val="Subtitle"/>
              <w:spacing w:line="320" w:lineRule="atLeast"/>
              <w:jc w:val="left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Hal</w:t>
            </w:r>
          </w:p>
        </w:tc>
        <w:tc>
          <w:tcPr>
            <w:tcW w:w="134" w:type="pct"/>
            <w:gridSpan w:val="2"/>
          </w:tcPr>
          <w:p w14:paraId="3C5DCCE0" w14:textId="77777777" w:rsidR="00873638" w:rsidRPr="00895620" w:rsidRDefault="00873638" w:rsidP="0034459E">
            <w:pPr>
              <w:pStyle w:val="Subtitle"/>
              <w:spacing w:line="320" w:lineRule="atLeast"/>
              <w:jc w:val="left"/>
              <w:rPr>
                <w:rFonts w:ascii="Arial" w:hAnsi="Arial" w:cs="Arial"/>
              </w:rPr>
            </w:pPr>
            <w:r w:rsidRPr="00895620">
              <w:rPr>
                <w:rFonts w:ascii="Arial" w:hAnsi="Arial" w:cs="Arial"/>
              </w:rPr>
              <w:t>:</w:t>
            </w:r>
          </w:p>
          <w:p w14:paraId="75898B7B" w14:textId="77777777" w:rsidR="00873638" w:rsidRPr="00895620" w:rsidRDefault="00873638" w:rsidP="0034459E">
            <w:pPr>
              <w:pStyle w:val="Subtitle"/>
              <w:spacing w:line="320" w:lineRule="atLeast"/>
              <w:jc w:val="left"/>
              <w:rPr>
                <w:rFonts w:ascii="Arial" w:hAnsi="Arial" w:cs="Arial"/>
              </w:rPr>
            </w:pPr>
            <w:r w:rsidRPr="00895620">
              <w:rPr>
                <w:rFonts w:ascii="Arial" w:hAnsi="Arial" w:cs="Arial"/>
              </w:rPr>
              <w:t>:</w:t>
            </w:r>
          </w:p>
          <w:p w14:paraId="38B8F348" w14:textId="77777777" w:rsidR="00873638" w:rsidRPr="00873638" w:rsidRDefault="00873638" w:rsidP="00873638">
            <w:pPr>
              <w:pStyle w:val="Subtitle"/>
              <w:spacing w:line="320" w:lineRule="atLeast"/>
              <w:jc w:val="left"/>
              <w:rPr>
                <w:rFonts w:ascii="Arial" w:hAnsi="Arial" w:cs="Arial"/>
              </w:rPr>
            </w:pPr>
            <w:r w:rsidRPr="00895620">
              <w:rPr>
                <w:rFonts w:ascii="Arial" w:hAnsi="Arial" w:cs="Arial"/>
              </w:rPr>
              <w:t>:</w:t>
            </w:r>
          </w:p>
          <w:p w14:paraId="2A59E5E7" w14:textId="77777777" w:rsidR="00873638" w:rsidRPr="00895620" w:rsidRDefault="00873638" w:rsidP="0034459E">
            <w:pPr>
              <w:rPr>
                <w:rFonts w:cs="Arial"/>
                <w:szCs w:val="24"/>
              </w:rPr>
            </w:pPr>
          </w:p>
        </w:tc>
        <w:tc>
          <w:tcPr>
            <w:tcW w:w="1776" w:type="pct"/>
            <w:gridSpan w:val="3"/>
          </w:tcPr>
          <w:p w14:paraId="55D5931A" w14:textId="77777777" w:rsidR="00873638" w:rsidRPr="00895620" w:rsidRDefault="00873638" w:rsidP="0034459E">
            <w:pPr>
              <w:pStyle w:val="Subtitle"/>
              <w:spacing w:line="320" w:lineRule="atLeast"/>
              <w:ind w:left="-108"/>
              <w:jc w:val="left"/>
              <w:rPr>
                <w:rFonts w:ascii="Arial" w:hAnsi="Arial" w:cs="Arial"/>
                <w:lang w:val="en-US"/>
              </w:rPr>
            </w:pPr>
          </w:p>
          <w:p w14:paraId="7D793185" w14:textId="77777777" w:rsidR="00873638" w:rsidRPr="00873638" w:rsidRDefault="00873638" w:rsidP="00873638">
            <w:pPr>
              <w:pStyle w:val="Subtitle"/>
              <w:spacing w:line="320" w:lineRule="atLeast"/>
              <w:ind w:right="-108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Segera</w:t>
            </w:r>
          </w:p>
          <w:p w14:paraId="2D6DBCCB" w14:textId="77777777" w:rsidR="00873638" w:rsidRDefault="00873638" w:rsidP="00873638">
            <w:pPr>
              <w:pStyle w:val="Subtitle"/>
              <w:spacing w:line="320" w:lineRule="atLeast"/>
              <w:ind w:right="-108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 xml:space="preserve">Laporan </w:t>
            </w:r>
            <w:r>
              <w:rPr>
                <w:rFonts w:ascii="Arial" w:hAnsi="Arial" w:cs="Arial"/>
                <w:lang w:val="en-US"/>
              </w:rPr>
              <w:t xml:space="preserve">Pengendalian </w:t>
            </w:r>
          </w:p>
          <w:p w14:paraId="65F08CCA" w14:textId="77777777" w:rsidR="00873638" w:rsidRDefault="00873638" w:rsidP="00873638">
            <w:pPr>
              <w:pStyle w:val="Subtitle"/>
              <w:spacing w:line="320" w:lineRule="atLeast"/>
              <w:ind w:right="-108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Jam kerja ASN Pada</w:t>
            </w:r>
          </w:p>
          <w:p w14:paraId="58560171" w14:textId="77777777" w:rsidR="00873638" w:rsidRPr="00C65BDF" w:rsidRDefault="00873638" w:rsidP="00873638">
            <w:pPr>
              <w:pStyle w:val="Subtitle"/>
              <w:spacing w:line="320" w:lineRule="atLeast"/>
              <w:ind w:right="-108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Direktorat Jenderal Otonomi Daerah</w:t>
            </w:r>
          </w:p>
        </w:tc>
        <w:tc>
          <w:tcPr>
            <w:tcW w:w="2132" w:type="pct"/>
            <w:gridSpan w:val="2"/>
          </w:tcPr>
          <w:p w14:paraId="768220A4" w14:textId="77777777" w:rsidR="00873638" w:rsidRDefault="00873638" w:rsidP="0034459E">
            <w:pPr>
              <w:pStyle w:val="Subtitle"/>
              <w:spacing w:line="320" w:lineRule="atLeast"/>
              <w:ind w:left="33" w:right="-108"/>
              <w:jc w:val="left"/>
              <w:rPr>
                <w:rStyle w:val="Emphasis"/>
                <w:rFonts w:ascii="Arial" w:hAnsi="Arial" w:cs="Arial"/>
                <w:i w:val="0"/>
                <w:iCs w:val="0"/>
                <w:lang w:val="en-US"/>
              </w:rPr>
            </w:pPr>
            <w:r>
              <w:rPr>
                <w:rStyle w:val="Emphasis"/>
                <w:rFonts w:ascii="Arial" w:hAnsi="Arial" w:cs="Arial"/>
                <w:i w:val="0"/>
                <w:iCs w:val="0"/>
                <w:lang w:val="en-US"/>
              </w:rPr>
              <w:t xml:space="preserve">         Kepada</w:t>
            </w:r>
          </w:p>
          <w:p w14:paraId="792B368D" w14:textId="77777777" w:rsidR="00873638" w:rsidRDefault="00873638" w:rsidP="0034459E">
            <w:pPr>
              <w:pStyle w:val="Subtitle"/>
              <w:spacing w:line="320" w:lineRule="atLeast"/>
              <w:ind w:left="33" w:right="-108"/>
              <w:jc w:val="left"/>
              <w:rPr>
                <w:rStyle w:val="Emphasis"/>
                <w:rFonts w:ascii="Arial" w:hAnsi="Arial" w:cs="Arial"/>
                <w:i w:val="0"/>
                <w:iCs w:val="0"/>
                <w:lang w:val="en-US"/>
              </w:rPr>
            </w:pPr>
            <w:r>
              <w:rPr>
                <w:rStyle w:val="Emphasis"/>
                <w:rFonts w:ascii="Arial" w:hAnsi="Arial" w:cs="Arial"/>
                <w:i w:val="0"/>
                <w:iCs w:val="0"/>
                <w:lang w:val="en-US"/>
              </w:rPr>
              <w:t xml:space="preserve">         Bapak Menteri Dalam Negeri</w:t>
            </w:r>
          </w:p>
          <w:p w14:paraId="09D8AC8C" w14:textId="77777777" w:rsidR="00873638" w:rsidRDefault="00873638" w:rsidP="0034459E">
            <w:pPr>
              <w:pStyle w:val="Subtitle"/>
              <w:spacing w:line="320" w:lineRule="atLeast"/>
              <w:ind w:left="33" w:right="-108"/>
              <w:jc w:val="left"/>
              <w:rPr>
                <w:rStyle w:val="Emphasis"/>
                <w:rFonts w:ascii="Arial" w:hAnsi="Arial" w:cs="Arial"/>
                <w:i w:val="0"/>
                <w:iCs w:val="0"/>
                <w:lang w:val="en-US"/>
              </w:rPr>
            </w:pPr>
            <w:r>
              <w:rPr>
                <w:rStyle w:val="Emphasis"/>
                <w:rFonts w:ascii="Arial" w:hAnsi="Arial" w:cs="Arial"/>
                <w:i w:val="0"/>
                <w:iCs w:val="0"/>
                <w:lang w:val="en-US"/>
              </w:rPr>
              <w:t xml:space="preserve">         Cq.</w:t>
            </w:r>
          </w:p>
          <w:p w14:paraId="58602AEF" w14:textId="77777777" w:rsidR="00873638" w:rsidRDefault="00873638" w:rsidP="0034459E">
            <w:pPr>
              <w:pStyle w:val="Subtitle"/>
              <w:spacing w:line="320" w:lineRule="atLeast"/>
              <w:ind w:left="33" w:right="-108"/>
              <w:jc w:val="left"/>
              <w:rPr>
                <w:rStyle w:val="Emphasis"/>
                <w:rFonts w:ascii="Arial" w:hAnsi="Arial" w:cs="Arial"/>
                <w:i w:val="0"/>
                <w:iCs w:val="0"/>
                <w:lang w:val="en-US"/>
              </w:rPr>
            </w:pPr>
            <w:r>
              <w:rPr>
                <w:rStyle w:val="Emphasis"/>
                <w:rFonts w:ascii="Arial" w:hAnsi="Arial" w:cs="Arial"/>
                <w:i w:val="0"/>
                <w:iCs w:val="0"/>
                <w:lang w:val="en-US"/>
              </w:rPr>
              <w:t xml:space="preserve">         Kepala Biro Kepegawaian</w:t>
            </w:r>
          </w:p>
          <w:p w14:paraId="7C5BF5E0" w14:textId="77777777" w:rsidR="00873638" w:rsidRPr="00026B51" w:rsidRDefault="00873638" w:rsidP="0034459E">
            <w:pPr>
              <w:pStyle w:val="Subtitle"/>
              <w:spacing w:line="320" w:lineRule="atLeast"/>
              <w:ind w:left="33" w:right="-108"/>
              <w:jc w:val="left"/>
              <w:rPr>
                <w:rStyle w:val="Emphasis"/>
                <w:rFonts w:ascii="Arial" w:hAnsi="Arial" w:cs="Arial"/>
                <w:i w:val="0"/>
                <w:iCs w:val="0"/>
                <w:lang w:val="en-US"/>
              </w:rPr>
            </w:pPr>
            <w:r>
              <w:rPr>
                <w:rStyle w:val="Emphasis"/>
                <w:rFonts w:ascii="Arial" w:hAnsi="Arial" w:cs="Arial"/>
                <w:i w:val="0"/>
                <w:iCs w:val="0"/>
                <w:lang w:val="en-US"/>
              </w:rPr>
              <w:t xml:space="preserve">         Di</w:t>
            </w:r>
          </w:p>
          <w:p w14:paraId="6EF49785" w14:textId="77777777" w:rsidR="00873638" w:rsidRPr="00895620" w:rsidRDefault="00873638" w:rsidP="0034459E">
            <w:pPr>
              <w:pStyle w:val="Subtitle"/>
              <w:spacing w:line="320" w:lineRule="atLeast"/>
              <w:ind w:left="33" w:right="-108"/>
              <w:jc w:val="left"/>
              <w:rPr>
                <w:rFonts w:ascii="Arial" w:hAnsi="Arial" w:cs="Arial"/>
                <w:lang w:val="en-AU"/>
              </w:rPr>
            </w:pPr>
            <w:r>
              <w:rPr>
                <w:rStyle w:val="Emphasis"/>
                <w:rFonts w:ascii="Arial" w:hAnsi="Arial" w:cs="Arial"/>
                <w:i w:val="0"/>
                <w:iCs w:val="0"/>
                <w:lang w:val="en-US"/>
              </w:rPr>
              <w:t xml:space="preserve">                     </w:t>
            </w:r>
            <w:r>
              <w:rPr>
                <w:rStyle w:val="Emphasis"/>
                <w:rFonts w:ascii="Arial" w:hAnsi="Arial" w:cs="Arial"/>
                <w:i w:val="0"/>
                <w:iCs w:val="0"/>
              </w:rPr>
              <w:t xml:space="preserve">Tempat </w:t>
            </w:r>
          </w:p>
        </w:tc>
      </w:tr>
    </w:tbl>
    <w:p w14:paraId="32A913CF" w14:textId="77777777" w:rsidR="00D32B80" w:rsidRPr="00951F2D" w:rsidRDefault="00D32B80" w:rsidP="00D32B80">
      <w:pPr>
        <w:pStyle w:val="Subtitle"/>
        <w:tabs>
          <w:tab w:val="left" w:pos="993"/>
        </w:tabs>
        <w:spacing w:line="0" w:lineRule="atLeast"/>
        <w:jc w:val="both"/>
        <w:rPr>
          <w:rFonts w:ascii="Arial" w:hAnsi="Arial" w:cs="Arial"/>
          <w:sz w:val="12"/>
          <w:szCs w:val="12"/>
        </w:rPr>
      </w:pPr>
    </w:p>
    <w:p w14:paraId="1B69AFA3" w14:textId="77777777" w:rsidR="00D32B80" w:rsidRDefault="00D32B80" w:rsidP="00D32B80">
      <w:pPr>
        <w:pStyle w:val="Subtitle"/>
        <w:tabs>
          <w:tab w:val="left" w:pos="993"/>
        </w:tabs>
        <w:spacing w:after="120" w:line="320" w:lineRule="atLeast"/>
        <w:ind w:left="1418" w:firstLine="425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</w:rPr>
        <w:t xml:space="preserve">  </w:t>
      </w:r>
      <w:r w:rsidR="00873638" w:rsidRPr="00873638">
        <w:rPr>
          <w:rFonts w:ascii="Arial" w:hAnsi="Arial" w:cs="Arial"/>
          <w:lang w:val="en-US"/>
        </w:rPr>
        <w:t>Menindaklanjuti Surat Edaran Menteri Dalam Negeri tentang Pengendalian Jam Kerja Aparatur Sipil Negara Kementerian Dalam Negeri Di Wilayah JABODETABEK berikut kami sampaikan laporan pengendalian jam kerja pada</w:t>
      </w:r>
      <w:r w:rsidR="00873638">
        <w:rPr>
          <w:rFonts w:ascii="Arial" w:hAnsi="Arial" w:cs="Arial"/>
          <w:lang w:val="en-US"/>
        </w:rPr>
        <w:t xml:space="preserve"> Direktorat Jenderal Otonomi Daerah </w:t>
      </w:r>
      <w:r w:rsidR="00873638" w:rsidRPr="00873638">
        <w:rPr>
          <w:rFonts w:ascii="Arial" w:hAnsi="Arial" w:cs="Arial"/>
          <w:lang w:val="en-US"/>
        </w:rPr>
        <w:t>deng</w:t>
      </w:r>
      <w:r w:rsidR="00873638">
        <w:rPr>
          <w:rFonts w:ascii="Arial" w:hAnsi="Arial" w:cs="Arial"/>
          <w:lang w:val="en-US"/>
        </w:rPr>
        <w:t>an rincian sebagai berikut:</w:t>
      </w:r>
    </w:p>
    <w:p w14:paraId="4083C5F9" w14:textId="77777777" w:rsidR="00D32B80" w:rsidRDefault="00873638" w:rsidP="00873638">
      <w:pPr>
        <w:pStyle w:val="Subtitle"/>
        <w:tabs>
          <w:tab w:val="left" w:pos="993"/>
        </w:tabs>
        <w:spacing w:after="120" w:line="276" w:lineRule="auto"/>
        <w:ind w:left="1418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bCs/>
          <w:lang w:val="en-US"/>
        </w:rPr>
        <w:t>Unit Kerja</w:t>
      </w:r>
      <w:r w:rsidR="00D32B80">
        <w:rPr>
          <w:rFonts w:ascii="Arial" w:hAnsi="Arial" w:cs="Arial"/>
          <w:lang w:val="en-US"/>
        </w:rPr>
        <w:tab/>
      </w:r>
      <w:r w:rsidR="00D32B80">
        <w:rPr>
          <w:rFonts w:ascii="Arial" w:hAnsi="Arial" w:cs="Arial"/>
          <w:lang w:val="en-US"/>
        </w:rPr>
        <w:tab/>
        <w:t xml:space="preserve">: </w:t>
      </w:r>
      <w:r>
        <w:rPr>
          <w:rFonts w:ascii="Arial" w:hAnsi="Arial" w:cs="Arial"/>
          <w:lang w:val="en-US"/>
        </w:rPr>
        <w:t>Direktorat Jenderal Otonomi Daerah</w:t>
      </w:r>
    </w:p>
    <w:p w14:paraId="1A4EBF6B" w14:textId="77777777" w:rsidR="00D32B80" w:rsidRDefault="00D32B80" w:rsidP="00873638">
      <w:pPr>
        <w:pStyle w:val="Subtitle"/>
        <w:tabs>
          <w:tab w:val="left" w:pos="993"/>
        </w:tabs>
        <w:spacing w:after="120" w:line="360" w:lineRule="auto"/>
        <w:ind w:left="1418"/>
        <w:jc w:val="both"/>
        <w:rPr>
          <w:rFonts w:ascii="Arial" w:hAnsi="Arial" w:cs="Arial"/>
          <w:lang w:val="en-US"/>
        </w:rPr>
      </w:pPr>
      <w:r w:rsidRPr="00873638">
        <w:rPr>
          <w:rFonts w:ascii="Arial" w:hAnsi="Arial" w:cs="Arial"/>
          <w:bCs/>
          <w:lang w:val="en-US"/>
        </w:rPr>
        <w:t>Periode Laporan</w:t>
      </w:r>
      <w:r>
        <w:rPr>
          <w:rFonts w:ascii="Arial" w:hAnsi="Arial" w:cs="Arial"/>
          <w:lang w:val="en-US"/>
        </w:rPr>
        <w:tab/>
        <w:t xml:space="preserve">: </w:t>
      </w:r>
      <w:r w:rsidR="00873638">
        <w:rPr>
          <w:rFonts w:ascii="Arial" w:hAnsi="Arial" w:cs="Arial"/>
          <w:lang w:val="en-US"/>
        </w:rPr>
        <w:t>27 Juli 2020</w:t>
      </w:r>
      <w:r w:rsidR="00873638"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  <w:lang w:val="en-US"/>
        </w:rPr>
        <w:t xml:space="preserve">s.d. </w:t>
      </w:r>
      <w:r w:rsidR="00873638">
        <w:rPr>
          <w:rFonts w:ascii="Arial" w:hAnsi="Arial" w:cs="Arial"/>
          <w:lang w:val="en-US"/>
        </w:rPr>
        <w:t>30 Juli 2020</w:t>
      </w:r>
    </w:p>
    <w:tbl>
      <w:tblPr>
        <w:tblW w:w="8205" w:type="dxa"/>
        <w:tblInd w:w="14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75"/>
        <w:gridCol w:w="4819"/>
        <w:gridCol w:w="2711"/>
      </w:tblGrid>
      <w:tr w:rsidR="00D32B80" w:rsidRPr="00E03085" w14:paraId="6405110A" w14:textId="77777777" w:rsidTr="00873638">
        <w:tc>
          <w:tcPr>
            <w:tcW w:w="675" w:type="dxa"/>
            <w:shd w:val="clear" w:color="auto" w:fill="A6A6A6"/>
          </w:tcPr>
          <w:p w14:paraId="5A123D2B" w14:textId="77777777" w:rsidR="00D32B80" w:rsidRPr="00E03085" w:rsidRDefault="00D32B80" w:rsidP="0034459E">
            <w:pPr>
              <w:pStyle w:val="Subtitle"/>
              <w:tabs>
                <w:tab w:val="center" w:pos="1259"/>
              </w:tabs>
              <w:spacing w:line="320" w:lineRule="atLeast"/>
              <w:rPr>
                <w:rFonts w:ascii="Arial" w:hAnsi="Arial" w:cs="Arial"/>
                <w:b/>
                <w:bCs/>
                <w:lang w:val="en-US"/>
              </w:rPr>
            </w:pPr>
            <w:r w:rsidRPr="00E03085">
              <w:rPr>
                <w:rFonts w:ascii="Arial" w:hAnsi="Arial" w:cs="Arial"/>
                <w:b/>
                <w:bCs/>
                <w:lang w:val="en-US"/>
              </w:rPr>
              <w:t>No</w:t>
            </w:r>
          </w:p>
        </w:tc>
        <w:tc>
          <w:tcPr>
            <w:tcW w:w="4819" w:type="dxa"/>
            <w:shd w:val="clear" w:color="auto" w:fill="A6A6A6"/>
          </w:tcPr>
          <w:p w14:paraId="08C17789" w14:textId="77777777" w:rsidR="00D32B80" w:rsidRPr="00E03085" w:rsidRDefault="00D32B80" w:rsidP="0034459E">
            <w:pPr>
              <w:pStyle w:val="Subtitle"/>
              <w:tabs>
                <w:tab w:val="left" w:pos="993"/>
              </w:tabs>
              <w:spacing w:line="320" w:lineRule="atLeast"/>
              <w:rPr>
                <w:rFonts w:ascii="Arial" w:hAnsi="Arial" w:cs="Arial"/>
                <w:b/>
                <w:bCs/>
                <w:lang w:val="en-US"/>
              </w:rPr>
            </w:pPr>
            <w:r w:rsidRPr="00E03085">
              <w:rPr>
                <w:rFonts w:ascii="Arial" w:hAnsi="Arial" w:cs="Arial"/>
                <w:b/>
                <w:bCs/>
                <w:lang w:val="en-US"/>
              </w:rPr>
              <w:t>Keterangan</w:t>
            </w:r>
          </w:p>
        </w:tc>
        <w:tc>
          <w:tcPr>
            <w:tcW w:w="2711" w:type="dxa"/>
            <w:shd w:val="clear" w:color="auto" w:fill="A6A6A6"/>
          </w:tcPr>
          <w:p w14:paraId="01137F3E" w14:textId="77777777" w:rsidR="00D32B80" w:rsidRPr="00E03085" w:rsidRDefault="00D32B80" w:rsidP="0034459E">
            <w:pPr>
              <w:pStyle w:val="Subtitle"/>
              <w:tabs>
                <w:tab w:val="left" w:pos="993"/>
              </w:tabs>
              <w:spacing w:line="320" w:lineRule="atLeast"/>
              <w:rPr>
                <w:rFonts w:ascii="Arial" w:hAnsi="Arial" w:cs="Arial"/>
                <w:b/>
                <w:bCs/>
                <w:lang w:val="en-US"/>
              </w:rPr>
            </w:pPr>
            <w:r w:rsidRPr="00E03085">
              <w:rPr>
                <w:rFonts w:ascii="Arial" w:hAnsi="Arial" w:cs="Arial"/>
                <w:b/>
                <w:bCs/>
                <w:lang w:val="en-US"/>
              </w:rPr>
              <w:t>Jumlah Pegawai</w:t>
            </w:r>
          </w:p>
        </w:tc>
      </w:tr>
      <w:tr w:rsidR="00D32B80" w:rsidRPr="00E03085" w14:paraId="5D0D575F" w14:textId="77777777" w:rsidTr="00873638">
        <w:tc>
          <w:tcPr>
            <w:tcW w:w="675" w:type="dxa"/>
            <w:shd w:val="clear" w:color="auto" w:fill="auto"/>
          </w:tcPr>
          <w:p w14:paraId="316B8A38" w14:textId="77777777" w:rsidR="00D32B80" w:rsidRPr="00E03085" w:rsidRDefault="00D32B80" w:rsidP="0034459E">
            <w:pPr>
              <w:pStyle w:val="Subtitle"/>
              <w:tabs>
                <w:tab w:val="left" w:pos="993"/>
              </w:tabs>
              <w:spacing w:line="320" w:lineRule="atLeast"/>
              <w:rPr>
                <w:rFonts w:ascii="Arial" w:hAnsi="Arial" w:cs="Arial"/>
                <w:lang w:val="en-US"/>
              </w:rPr>
            </w:pPr>
            <w:r w:rsidRPr="00E03085">
              <w:rPr>
                <w:rFonts w:ascii="Arial" w:hAnsi="Arial" w:cs="Arial"/>
                <w:lang w:val="en-US"/>
              </w:rPr>
              <w:t>(1)</w:t>
            </w:r>
          </w:p>
        </w:tc>
        <w:tc>
          <w:tcPr>
            <w:tcW w:w="4819" w:type="dxa"/>
            <w:shd w:val="clear" w:color="auto" w:fill="auto"/>
          </w:tcPr>
          <w:p w14:paraId="05A266A1" w14:textId="77777777" w:rsidR="00D32B80" w:rsidRPr="00E03085" w:rsidRDefault="00D32B80" w:rsidP="0034459E">
            <w:pPr>
              <w:pStyle w:val="Subtitle"/>
              <w:tabs>
                <w:tab w:val="left" w:pos="993"/>
              </w:tabs>
              <w:spacing w:line="320" w:lineRule="atLeast"/>
              <w:rPr>
                <w:rFonts w:ascii="Arial" w:hAnsi="Arial" w:cs="Arial"/>
                <w:lang w:val="en-US"/>
              </w:rPr>
            </w:pPr>
            <w:r w:rsidRPr="00E03085">
              <w:rPr>
                <w:rFonts w:ascii="Arial" w:hAnsi="Arial" w:cs="Arial"/>
                <w:lang w:val="en-US"/>
              </w:rPr>
              <w:t>(2)</w:t>
            </w:r>
          </w:p>
        </w:tc>
        <w:tc>
          <w:tcPr>
            <w:tcW w:w="2711" w:type="dxa"/>
            <w:shd w:val="clear" w:color="auto" w:fill="auto"/>
          </w:tcPr>
          <w:p w14:paraId="4247F1A0" w14:textId="77777777" w:rsidR="00D32B80" w:rsidRPr="00E03085" w:rsidRDefault="00D32B80" w:rsidP="0034459E">
            <w:pPr>
              <w:pStyle w:val="Subtitle"/>
              <w:tabs>
                <w:tab w:val="left" w:pos="993"/>
              </w:tabs>
              <w:spacing w:line="320" w:lineRule="atLeast"/>
              <w:rPr>
                <w:rFonts w:ascii="Arial" w:hAnsi="Arial" w:cs="Arial"/>
                <w:lang w:val="en-US"/>
              </w:rPr>
            </w:pPr>
            <w:r w:rsidRPr="00E03085">
              <w:rPr>
                <w:rFonts w:ascii="Arial" w:hAnsi="Arial" w:cs="Arial"/>
                <w:lang w:val="en-US"/>
              </w:rPr>
              <w:t>(3)</w:t>
            </w:r>
          </w:p>
        </w:tc>
      </w:tr>
      <w:tr w:rsidR="00D32B80" w:rsidRPr="00E03085" w14:paraId="6C382A1E" w14:textId="77777777" w:rsidTr="00873638">
        <w:tc>
          <w:tcPr>
            <w:tcW w:w="675" w:type="dxa"/>
            <w:shd w:val="clear" w:color="auto" w:fill="auto"/>
          </w:tcPr>
          <w:p w14:paraId="63DDC5F4" w14:textId="77777777" w:rsidR="00D32B80" w:rsidRPr="00E03085" w:rsidRDefault="00D32B80" w:rsidP="0034459E">
            <w:pPr>
              <w:pStyle w:val="Subtitle"/>
              <w:tabs>
                <w:tab w:val="left" w:pos="993"/>
              </w:tabs>
              <w:spacing w:line="320" w:lineRule="atLeast"/>
              <w:rPr>
                <w:rFonts w:ascii="Arial" w:hAnsi="Arial" w:cs="Arial"/>
                <w:lang w:val="en-US"/>
              </w:rPr>
            </w:pPr>
            <w:r w:rsidRPr="00E03085">
              <w:rPr>
                <w:rFonts w:ascii="Arial" w:hAnsi="Arial" w:cs="Arial"/>
                <w:lang w:val="en-US"/>
              </w:rPr>
              <w:t>1</w:t>
            </w:r>
          </w:p>
        </w:tc>
        <w:tc>
          <w:tcPr>
            <w:tcW w:w="4819" w:type="dxa"/>
            <w:shd w:val="clear" w:color="auto" w:fill="auto"/>
          </w:tcPr>
          <w:p w14:paraId="4E0017CD" w14:textId="77777777" w:rsidR="00D32B80" w:rsidRPr="00E03085" w:rsidRDefault="00D32B80" w:rsidP="0034459E">
            <w:pPr>
              <w:pStyle w:val="Subtitle"/>
              <w:tabs>
                <w:tab w:val="left" w:pos="993"/>
              </w:tabs>
              <w:spacing w:line="320" w:lineRule="atLeast"/>
              <w:jc w:val="both"/>
              <w:rPr>
                <w:rFonts w:ascii="Arial" w:hAnsi="Arial" w:cs="Arial"/>
                <w:lang w:val="en-US"/>
              </w:rPr>
            </w:pPr>
            <w:r w:rsidRPr="00E03085">
              <w:rPr>
                <w:rFonts w:ascii="Arial" w:hAnsi="Arial" w:cs="Arial"/>
                <w:lang w:val="en-US"/>
              </w:rPr>
              <w:t>Jumlah Keseluruhan Pegawai</w:t>
            </w:r>
          </w:p>
        </w:tc>
        <w:tc>
          <w:tcPr>
            <w:tcW w:w="2711" w:type="dxa"/>
            <w:shd w:val="clear" w:color="auto" w:fill="auto"/>
          </w:tcPr>
          <w:p w14:paraId="749DFE78" w14:textId="19EA2B5D" w:rsidR="00D32B80" w:rsidRPr="00E03085" w:rsidRDefault="00873638" w:rsidP="0034459E">
            <w:pPr>
              <w:pStyle w:val="Subtitle"/>
              <w:tabs>
                <w:tab w:val="left" w:pos="352"/>
              </w:tabs>
              <w:spacing w:line="320" w:lineRule="atLeast"/>
              <w:ind w:hanging="73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270</w:t>
            </w:r>
          </w:p>
        </w:tc>
      </w:tr>
      <w:tr w:rsidR="00D32B80" w:rsidRPr="00E03085" w14:paraId="1F43FBBD" w14:textId="77777777" w:rsidTr="00873638">
        <w:tc>
          <w:tcPr>
            <w:tcW w:w="675" w:type="dxa"/>
            <w:shd w:val="clear" w:color="auto" w:fill="auto"/>
          </w:tcPr>
          <w:p w14:paraId="41B4A9B9" w14:textId="77777777" w:rsidR="00D32B80" w:rsidRPr="00E03085" w:rsidRDefault="00D32B80" w:rsidP="0034459E">
            <w:pPr>
              <w:pStyle w:val="Subtitle"/>
              <w:tabs>
                <w:tab w:val="left" w:pos="993"/>
              </w:tabs>
              <w:spacing w:line="320" w:lineRule="atLeast"/>
              <w:rPr>
                <w:rFonts w:ascii="Arial" w:hAnsi="Arial" w:cs="Arial"/>
                <w:lang w:val="en-US"/>
              </w:rPr>
            </w:pPr>
            <w:r w:rsidRPr="00E03085">
              <w:rPr>
                <w:rFonts w:ascii="Arial" w:hAnsi="Arial" w:cs="Arial"/>
                <w:lang w:val="en-US"/>
              </w:rPr>
              <w:t>2</w:t>
            </w:r>
          </w:p>
        </w:tc>
        <w:tc>
          <w:tcPr>
            <w:tcW w:w="4819" w:type="dxa"/>
            <w:shd w:val="clear" w:color="auto" w:fill="auto"/>
          </w:tcPr>
          <w:p w14:paraId="4ADFFC8B" w14:textId="77777777" w:rsidR="00D32B80" w:rsidRPr="00E03085" w:rsidRDefault="00D32B80" w:rsidP="0034459E">
            <w:pPr>
              <w:pStyle w:val="Subtitle"/>
              <w:tabs>
                <w:tab w:val="left" w:pos="993"/>
              </w:tabs>
              <w:spacing w:line="320" w:lineRule="atLeast"/>
              <w:jc w:val="both"/>
              <w:rPr>
                <w:rFonts w:ascii="Arial" w:hAnsi="Arial" w:cs="Arial"/>
                <w:lang w:val="en-US"/>
              </w:rPr>
            </w:pPr>
            <w:r w:rsidRPr="00E03085">
              <w:rPr>
                <w:rFonts w:ascii="Arial" w:hAnsi="Arial" w:cs="Arial"/>
                <w:lang w:val="en-US"/>
              </w:rPr>
              <w:t>Rata-rata jumlah pegawai yang melaksanakan tugas kedinasan di luar kantor (perjalanan dinas atau tugas kedinasan di luar kantor lainnya)</w:t>
            </w:r>
          </w:p>
        </w:tc>
        <w:tc>
          <w:tcPr>
            <w:tcW w:w="2711" w:type="dxa"/>
            <w:shd w:val="clear" w:color="auto" w:fill="auto"/>
          </w:tcPr>
          <w:p w14:paraId="0DE82E46" w14:textId="583BBFEC" w:rsidR="00D32B80" w:rsidRPr="00E03085" w:rsidRDefault="00873638" w:rsidP="0034459E">
            <w:pPr>
              <w:pStyle w:val="Subtitle"/>
              <w:tabs>
                <w:tab w:val="left" w:pos="993"/>
              </w:tabs>
              <w:spacing w:line="320" w:lineRule="atLeast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0</w:t>
            </w:r>
          </w:p>
        </w:tc>
      </w:tr>
      <w:tr w:rsidR="00D32B80" w:rsidRPr="00E03085" w14:paraId="3C550AAF" w14:textId="77777777" w:rsidTr="00873638">
        <w:tc>
          <w:tcPr>
            <w:tcW w:w="675" w:type="dxa"/>
            <w:shd w:val="clear" w:color="auto" w:fill="auto"/>
          </w:tcPr>
          <w:p w14:paraId="0E1D4001" w14:textId="77777777" w:rsidR="00D32B80" w:rsidRPr="00E03085" w:rsidRDefault="00D32B80" w:rsidP="0034459E">
            <w:pPr>
              <w:pStyle w:val="Subtitle"/>
              <w:tabs>
                <w:tab w:val="left" w:pos="993"/>
              </w:tabs>
              <w:spacing w:line="320" w:lineRule="atLeast"/>
              <w:rPr>
                <w:rFonts w:ascii="Arial" w:hAnsi="Arial" w:cs="Arial"/>
                <w:lang w:val="en-US"/>
              </w:rPr>
            </w:pPr>
            <w:r w:rsidRPr="00E03085">
              <w:rPr>
                <w:rFonts w:ascii="Arial" w:hAnsi="Arial" w:cs="Arial"/>
                <w:lang w:val="en-US"/>
              </w:rPr>
              <w:t>3</w:t>
            </w:r>
          </w:p>
        </w:tc>
        <w:tc>
          <w:tcPr>
            <w:tcW w:w="4819" w:type="dxa"/>
            <w:shd w:val="clear" w:color="auto" w:fill="auto"/>
          </w:tcPr>
          <w:p w14:paraId="132D1EA3" w14:textId="77777777" w:rsidR="00D32B80" w:rsidRPr="00E03085" w:rsidRDefault="00D32B80" w:rsidP="0034459E">
            <w:pPr>
              <w:pStyle w:val="Subtitle"/>
              <w:tabs>
                <w:tab w:val="left" w:pos="993"/>
              </w:tabs>
              <w:spacing w:line="320" w:lineRule="atLeast"/>
              <w:jc w:val="both"/>
              <w:rPr>
                <w:rFonts w:ascii="Arial" w:hAnsi="Arial" w:cs="Arial"/>
                <w:lang w:val="en-US"/>
              </w:rPr>
            </w:pPr>
            <w:r w:rsidRPr="00E03085">
              <w:rPr>
                <w:rFonts w:ascii="Arial" w:hAnsi="Arial" w:cs="Arial"/>
                <w:lang w:val="en-US"/>
              </w:rPr>
              <w:t>Rata-rata jumlah pegawai yang melaksanakan tugas kedinasan di rumah (WFH)</w:t>
            </w:r>
          </w:p>
        </w:tc>
        <w:tc>
          <w:tcPr>
            <w:tcW w:w="2711" w:type="dxa"/>
            <w:shd w:val="clear" w:color="auto" w:fill="auto"/>
          </w:tcPr>
          <w:p w14:paraId="44FD1680" w14:textId="18F1561D" w:rsidR="00D32B80" w:rsidRPr="00E03085" w:rsidRDefault="00873638" w:rsidP="0034459E">
            <w:pPr>
              <w:pStyle w:val="Subtitle"/>
              <w:tabs>
                <w:tab w:val="left" w:pos="993"/>
              </w:tabs>
              <w:spacing w:line="320" w:lineRule="atLeast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121</w:t>
            </w:r>
          </w:p>
        </w:tc>
      </w:tr>
      <w:tr w:rsidR="00D32B80" w:rsidRPr="00E03085" w14:paraId="361C4821" w14:textId="77777777" w:rsidTr="00873638">
        <w:tc>
          <w:tcPr>
            <w:tcW w:w="675" w:type="dxa"/>
            <w:vMerge w:val="restart"/>
            <w:shd w:val="clear" w:color="auto" w:fill="auto"/>
            <w:vAlign w:val="center"/>
          </w:tcPr>
          <w:p w14:paraId="2587C1C7" w14:textId="77777777" w:rsidR="00D32B80" w:rsidRPr="00E03085" w:rsidRDefault="00D32B80" w:rsidP="0034459E">
            <w:pPr>
              <w:pStyle w:val="Subtitle"/>
              <w:tabs>
                <w:tab w:val="left" w:pos="993"/>
              </w:tabs>
              <w:spacing w:line="320" w:lineRule="atLeast"/>
              <w:rPr>
                <w:rFonts w:ascii="Arial" w:hAnsi="Arial" w:cs="Arial"/>
                <w:lang w:val="en-US"/>
              </w:rPr>
            </w:pPr>
            <w:r w:rsidRPr="00E03085">
              <w:rPr>
                <w:rFonts w:ascii="Arial" w:hAnsi="Arial" w:cs="Arial"/>
                <w:lang w:val="en-US"/>
              </w:rPr>
              <w:t>4</w:t>
            </w:r>
          </w:p>
        </w:tc>
        <w:tc>
          <w:tcPr>
            <w:tcW w:w="4819" w:type="dxa"/>
            <w:shd w:val="clear" w:color="auto" w:fill="auto"/>
          </w:tcPr>
          <w:p w14:paraId="6421BFD7" w14:textId="77777777" w:rsidR="00D32B80" w:rsidRPr="00E03085" w:rsidRDefault="00D32B80" w:rsidP="0034459E">
            <w:pPr>
              <w:pStyle w:val="Subtitle"/>
              <w:tabs>
                <w:tab w:val="left" w:pos="993"/>
              </w:tabs>
              <w:spacing w:line="320" w:lineRule="atLeast"/>
              <w:jc w:val="both"/>
              <w:rPr>
                <w:rFonts w:ascii="Arial" w:hAnsi="Arial" w:cs="Arial"/>
                <w:lang w:val="en-US"/>
              </w:rPr>
            </w:pPr>
            <w:r w:rsidRPr="00E03085">
              <w:rPr>
                <w:rFonts w:ascii="Arial" w:hAnsi="Arial" w:cs="Arial"/>
                <w:lang w:val="en-US"/>
              </w:rPr>
              <w:t>Rata-rata jumlah pegawai yang melaksanakan tugas kedinasan di kantor (WFO)</w:t>
            </w:r>
          </w:p>
        </w:tc>
        <w:tc>
          <w:tcPr>
            <w:tcW w:w="2711" w:type="dxa"/>
            <w:shd w:val="clear" w:color="auto" w:fill="auto"/>
          </w:tcPr>
          <w:p w14:paraId="7DC97F0E" w14:textId="3AE950D4" w:rsidR="00D32B80" w:rsidRPr="00E03085" w:rsidRDefault="00873638" w:rsidP="0034459E">
            <w:pPr>
              <w:pStyle w:val="Subtitle"/>
              <w:tabs>
                <w:tab w:val="left" w:pos="993"/>
              </w:tabs>
              <w:spacing w:line="320" w:lineRule="atLeast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146</w:t>
            </w:r>
          </w:p>
        </w:tc>
      </w:tr>
      <w:tr w:rsidR="00D32B80" w:rsidRPr="00E03085" w14:paraId="6274899D" w14:textId="77777777" w:rsidTr="00873638">
        <w:tc>
          <w:tcPr>
            <w:tcW w:w="675" w:type="dxa"/>
            <w:vMerge/>
            <w:shd w:val="clear" w:color="auto" w:fill="auto"/>
          </w:tcPr>
          <w:p w14:paraId="7607E031" w14:textId="77777777" w:rsidR="00D32B80" w:rsidRPr="00E03085" w:rsidRDefault="00D32B80" w:rsidP="0034459E">
            <w:pPr>
              <w:pStyle w:val="Subtitle"/>
              <w:tabs>
                <w:tab w:val="left" w:pos="993"/>
              </w:tabs>
              <w:spacing w:line="320" w:lineRule="atLeast"/>
              <w:jc w:val="both"/>
              <w:rPr>
                <w:rFonts w:ascii="Arial" w:hAnsi="Arial" w:cs="Arial"/>
                <w:lang w:val="en-US"/>
              </w:rPr>
            </w:pPr>
          </w:p>
        </w:tc>
        <w:tc>
          <w:tcPr>
            <w:tcW w:w="4819" w:type="dxa"/>
            <w:shd w:val="clear" w:color="auto" w:fill="auto"/>
          </w:tcPr>
          <w:p w14:paraId="2730BF93" w14:textId="77777777" w:rsidR="00D32B80" w:rsidRPr="00E03085" w:rsidRDefault="00D32B80" w:rsidP="00873638">
            <w:pPr>
              <w:pStyle w:val="Subtitle"/>
              <w:tabs>
                <w:tab w:val="left" w:pos="993"/>
              </w:tabs>
              <w:spacing w:line="320" w:lineRule="atLeast"/>
              <w:jc w:val="left"/>
              <w:rPr>
                <w:rFonts w:ascii="Arial" w:hAnsi="Arial" w:cs="Arial"/>
                <w:lang w:val="en-US"/>
              </w:rPr>
            </w:pPr>
            <w:r w:rsidRPr="00E03085">
              <w:rPr>
                <w:rFonts w:ascii="Arial" w:hAnsi="Arial" w:cs="Arial"/>
                <w:lang w:val="en-US"/>
              </w:rPr>
              <w:t xml:space="preserve">WFO </w:t>
            </w:r>
            <w:r w:rsidRPr="00E03085">
              <w:rPr>
                <w:rFonts w:ascii="Arial" w:hAnsi="Arial" w:cs="Arial"/>
                <w:i/>
                <w:iCs/>
                <w:lang w:val="en-US"/>
              </w:rPr>
              <w:t>Shift</w:t>
            </w:r>
            <w:r w:rsidRPr="00E03085">
              <w:rPr>
                <w:rFonts w:ascii="Arial" w:hAnsi="Arial" w:cs="Arial"/>
                <w:lang w:val="en-US"/>
              </w:rPr>
              <w:t xml:space="preserve"> 1</w:t>
            </w:r>
          </w:p>
        </w:tc>
        <w:tc>
          <w:tcPr>
            <w:tcW w:w="2711" w:type="dxa"/>
            <w:shd w:val="clear" w:color="auto" w:fill="auto"/>
          </w:tcPr>
          <w:p w14:paraId="143222FA" w14:textId="4716BAD7" w:rsidR="00D32B80" w:rsidRPr="00E03085" w:rsidRDefault="00873638" w:rsidP="0034459E">
            <w:pPr>
              <w:pStyle w:val="Subtitle"/>
              <w:tabs>
                <w:tab w:val="left" w:pos="993"/>
              </w:tabs>
              <w:spacing w:line="320" w:lineRule="atLeast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92</w:t>
            </w:r>
          </w:p>
        </w:tc>
      </w:tr>
      <w:tr w:rsidR="00D32B80" w:rsidRPr="00E03085" w14:paraId="08CAA006" w14:textId="77777777" w:rsidTr="00873638">
        <w:tc>
          <w:tcPr>
            <w:tcW w:w="675" w:type="dxa"/>
            <w:vMerge/>
            <w:shd w:val="clear" w:color="auto" w:fill="auto"/>
          </w:tcPr>
          <w:p w14:paraId="2BD0401A" w14:textId="77777777" w:rsidR="00D32B80" w:rsidRPr="00E03085" w:rsidRDefault="00D32B80" w:rsidP="0034459E">
            <w:pPr>
              <w:pStyle w:val="Subtitle"/>
              <w:tabs>
                <w:tab w:val="left" w:pos="993"/>
              </w:tabs>
              <w:spacing w:line="320" w:lineRule="atLeast"/>
              <w:jc w:val="both"/>
              <w:rPr>
                <w:rFonts w:ascii="Arial" w:hAnsi="Arial" w:cs="Arial"/>
                <w:lang w:val="en-US"/>
              </w:rPr>
            </w:pPr>
          </w:p>
        </w:tc>
        <w:tc>
          <w:tcPr>
            <w:tcW w:w="4819" w:type="dxa"/>
            <w:shd w:val="clear" w:color="auto" w:fill="auto"/>
          </w:tcPr>
          <w:p w14:paraId="6F37E6C8" w14:textId="77777777" w:rsidR="00D32B80" w:rsidRPr="00E03085" w:rsidRDefault="00D32B80" w:rsidP="00873638">
            <w:pPr>
              <w:pStyle w:val="Subtitle"/>
              <w:tabs>
                <w:tab w:val="left" w:pos="993"/>
              </w:tabs>
              <w:spacing w:line="320" w:lineRule="atLeast"/>
              <w:jc w:val="left"/>
              <w:rPr>
                <w:rFonts w:ascii="Arial" w:hAnsi="Arial" w:cs="Arial"/>
                <w:lang w:val="en-US"/>
              </w:rPr>
            </w:pPr>
            <w:r w:rsidRPr="00E03085">
              <w:rPr>
                <w:rFonts w:ascii="Arial" w:hAnsi="Arial" w:cs="Arial"/>
                <w:lang w:val="en-US"/>
              </w:rPr>
              <w:t xml:space="preserve">WFO </w:t>
            </w:r>
            <w:r w:rsidRPr="00E03085">
              <w:rPr>
                <w:rFonts w:ascii="Arial" w:hAnsi="Arial" w:cs="Arial"/>
                <w:i/>
                <w:iCs/>
                <w:lang w:val="en-US"/>
              </w:rPr>
              <w:t xml:space="preserve">Shift </w:t>
            </w:r>
            <w:r w:rsidRPr="00E03085">
              <w:rPr>
                <w:rFonts w:ascii="Arial" w:hAnsi="Arial" w:cs="Arial"/>
                <w:lang w:val="en-US"/>
              </w:rPr>
              <w:t>2</w:t>
            </w:r>
          </w:p>
        </w:tc>
        <w:tc>
          <w:tcPr>
            <w:tcW w:w="2711" w:type="dxa"/>
            <w:shd w:val="clear" w:color="auto" w:fill="auto"/>
          </w:tcPr>
          <w:p w14:paraId="4E9D6F7B" w14:textId="7E1CFFC8" w:rsidR="00D32B80" w:rsidRPr="00E03085" w:rsidRDefault="00D32B80" w:rsidP="0034459E">
            <w:pPr>
              <w:pStyle w:val="Subtitle"/>
              <w:tabs>
                <w:tab w:val="left" w:pos="1061"/>
              </w:tabs>
              <w:spacing w:line="320" w:lineRule="atLeast"/>
              <w:rPr>
                <w:rFonts w:ascii="Arial" w:hAnsi="Arial" w:cs="Arial"/>
                <w:lang w:val="en-US"/>
              </w:rPr>
            </w:pPr>
            <w:r w:rsidRPr="00E03085">
              <w:rPr>
                <w:rFonts w:ascii="Arial" w:hAnsi="Arial" w:cs="Arial"/>
                <w:lang w:val="en-US"/>
              </w:rPr>
              <w:t xml:space="preserve"> </w:t>
            </w:r>
            <w:r w:rsidR="00873638">
              <w:rPr>
                <w:rFonts w:ascii="Arial" w:hAnsi="Arial" w:cs="Arial"/>
                <w:lang w:val="en-US"/>
              </w:rPr>
              <w:t>54</w:t>
            </w:r>
          </w:p>
        </w:tc>
      </w:tr>
    </w:tbl>
    <w:p w14:paraId="6069AD97" w14:textId="77777777" w:rsidR="00D32B80" w:rsidRDefault="00D32B80" w:rsidP="00D32B80">
      <w:pPr>
        <w:pStyle w:val="Subtitle"/>
        <w:tabs>
          <w:tab w:val="left" w:pos="993"/>
        </w:tabs>
        <w:spacing w:line="320" w:lineRule="atLeast"/>
        <w:ind w:left="1418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  <w:lang w:val="en-US"/>
        </w:rPr>
        <w:t>Catatan Pelaksanaan</w:t>
      </w:r>
      <w:r w:rsidRPr="00631C28">
        <w:rPr>
          <w:rFonts w:ascii="Arial" w:hAnsi="Arial" w:cs="Arial"/>
        </w:rPr>
        <w:t xml:space="preserve"> </w:t>
      </w:r>
    </w:p>
    <w:p w14:paraId="51356886" w14:textId="0060CE60" w:rsidR="00D32B80" w:rsidRDefault="00D32B80" w:rsidP="00D32B80">
      <w:pPr>
        <w:pStyle w:val="Subtitle"/>
        <w:tabs>
          <w:tab w:val="left" w:pos="993"/>
        </w:tabs>
        <w:spacing w:line="0" w:lineRule="atLeast"/>
        <w:ind w:left="1418"/>
        <w:jc w:val="both"/>
        <w:rPr>
          <w:rFonts w:ascii="Arial" w:hAnsi="Arial" w:cs="Arial"/>
          <w:lang w:val="en-US"/>
        </w:rPr>
      </w:pPr>
      <w:r w:rsidRPr="00843703">
        <w:rPr>
          <w:rFonts w:ascii="Arial" w:hAnsi="Arial" w:cs="Arial"/>
          <w:i/>
          <w:iCs/>
          <w:lang w:val="en-US"/>
        </w:rPr>
        <w:t>Shift</w:t>
      </w:r>
      <w:r>
        <w:rPr>
          <w:rFonts w:ascii="Arial" w:hAnsi="Arial" w:cs="Arial"/>
          <w:lang w:val="en-US"/>
        </w:rPr>
        <w:t xml:space="preserve"> Normal </w:t>
      </w:r>
      <w:r w:rsidR="00955538">
        <w:rPr>
          <w:rFonts w:ascii="Arial" w:hAnsi="Arial" w:cs="Arial"/>
          <w:lang w:val="en-US"/>
        </w:rPr>
        <w:t>(</w:t>
      </w:r>
      <w:r w:rsidR="00FC6774">
        <w:rPr>
          <w:rFonts w:ascii="Arial" w:hAnsi="Arial" w:cs="Arial"/>
          <w:lang w:val="en-US"/>
        </w:rPr>
        <w:t>Jadwal Normal Untuk Pejabat Eselon I dan II</w:t>
      </w:r>
      <w:r w:rsidR="00955538">
        <w:rPr>
          <w:rFonts w:ascii="Arial" w:hAnsi="Arial" w:cs="Arial"/>
          <w:lang w:val="en-US"/>
        </w:rPr>
        <w:t xml:space="preserve">) </w:t>
      </w:r>
      <w:r>
        <w:rPr>
          <w:rFonts w:ascii="Arial" w:hAnsi="Arial" w:cs="Arial"/>
          <w:lang w:val="en-US"/>
        </w:rPr>
        <w:t xml:space="preserve">sejumlah </w:t>
      </w:r>
      <w:r w:rsidR="00955538">
        <w:rPr>
          <w:rFonts w:ascii="Arial" w:hAnsi="Arial" w:cs="Arial"/>
          <w:lang w:val="en-US"/>
        </w:rPr>
        <w:t>3</w:t>
      </w:r>
      <w:r>
        <w:rPr>
          <w:rFonts w:ascii="Arial" w:hAnsi="Arial" w:cs="Arial"/>
          <w:lang w:val="en-US"/>
        </w:rPr>
        <w:t xml:space="preserve"> </w:t>
      </w:r>
    </w:p>
    <w:p w14:paraId="08F7C163" w14:textId="77777777" w:rsidR="00D32B80" w:rsidRPr="00843703" w:rsidRDefault="00D32B80" w:rsidP="00D32B80">
      <w:pPr>
        <w:pStyle w:val="Subtitle"/>
        <w:tabs>
          <w:tab w:val="left" w:pos="993"/>
        </w:tabs>
        <w:spacing w:line="0" w:lineRule="atLeast"/>
        <w:ind w:left="1418"/>
        <w:jc w:val="both"/>
        <w:rPr>
          <w:rFonts w:ascii="Arial" w:hAnsi="Arial" w:cs="Arial"/>
          <w:sz w:val="8"/>
          <w:szCs w:val="8"/>
          <w:lang w:val="en-US"/>
        </w:rPr>
      </w:pPr>
    </w:p>
    <w:p w14:paraId="1374219A" w14:textId="5F3852B3" w:rsidR="00D32B80" w:rsidRDefault="00D32B80" w:rsidP="00844B0B">
      <w:pPr>
        <w:pStyle w:val="Subtitle"/>
        <w:tabs>
          <w:tab w:val="left" w:pos="993"/>
        </w:tabs>
        <w:spacing w:line="0" w:lineRule="atLeast"/>
        <w:ind w:left="1418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ab/>
      </w:r>
      <w:r>
        <w:rPr>
          <w:rFonts w:ascii="Arial" w:hAnsi="Arial" w:cs="Arial"/>
          <w:lang w:val="en-US"/>
        </w:rPr>
        <w:tab/>
        <w:t>Demikian disampaikan, atas perhatian</w:t>
      </w:r>
      <w:r w:rsidR="00292162">
        <w:rPr>
          <w:rFonts w:ascii="Arial" w:hAnsi="Arial" w:cs="Arial"/>
          <w:lang w:val="en-US"/>
        </w:rPr>
        <w:t xml:space="preserve"> disampaikan terimakasih</w:t>
      </w:r>
      <w:r>
        <w:rPr>
          <w:rFonts w:ascii="Arial" w:hAnsi="Arial" w:cs="Arial"/>
          <w:lang w:val="en-US"/>
        </w:rPr>
        <w:t>.</w:t>
      </w:r>
    </w:p>
    <w:p w14:paraId="04EE8189" w14:textId="77777777" w:rsidR="00844B0B" w:rsidRDefault="00844B0B" w:rsidP="00844B0B">
      <w:pPr>
        <w:pStyle w:val="Subtitle"/>
        <w:tabs>
          <w:tab w:val="left" w:pos="993"/>
        </w:tabs>
        <w:spacing w:line="0" w:lineRule="atLeast"/>
        <w:ind w:left="1418"/>
        <w:jc w:val="both"/>
        <w:rPr>
          <w:rFonts w:ascii="Arial" w:hAnsi="Arial" w:cs="Arial"/>
          <w:lang w:val="en-US"/>
        </w:rPr>
      </w:pPr>
    </w:p>
    <w:p w14:paraId="4CEC0896" w14:textId="77777777" w:rsidR="00844B0B" w:rsidRDefault="00844B0B" w:rsidP="00844B0B">
      <w:pPr>
        <w:pStyle w:val="Subtitle"/>
        <w:tabs>
          <w:tab w:val="left" w:pos="993"/>
        </w:tabs>
        <w:spacing w:line="0" w:lineRule="atLeast"/>
        <w:ind w:left="1418"/>
        <w:jc w:val="both"/>
        <w:rPr>
          <w:rFonts w:ascii="Arial" w:hAnsi="Arial" w:cs="Arial"/>
          <w:lang w:val="en-US"/>
        </w:rPr>
      </w:pPr>
    </w:p>
    <w:tbl>
      <w:tblPr>
        <w:tblStyle w:val="TableGrid"/>
        <w:tblW w:w="0" w:type="auto"/>
        <w:tblInd w:w="14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989"/>
      </w:tblGrid>
      <w:tr w:rsidR="00844B0B" w14:paraId="2DA98A14" w14:textId="77777777" w:rsidTr="00844B0B">
        <w:tc>
          <w:tcPr>
            <w:tcW w:w="9397" w:type="dxa"/>
          </w:tcPr>
          <w:p w14:paraId="68145EFD" w14:textId="77777777" w:rsidR="00844B0B" w:rsidRDefault="00844B0B" w:rsidP="00844B0B">
            <w:pPr>
              <w:pStyle w:val="Subtitle"/>
              <w:tabs>
                <w:tab w:val="left" w:pos="993"/>
              </w:tabs>
              <w:spacing w:line="0" w:lineRule="atLeast"/>
              <w:ind w:left="2443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Sekretaris Direktorat Jenderal Otonomi Daerah </w:t>
            </w:r>
          </w:p>
          <w:p w14:paraId="708D02FF" w14:textId="77777777" w:rsidR="00844B0B" w:rsidRDefault="00844B0B" w:rsidP="00844B0B">
            <w:pPr>
              <w:pStyle w:val="Subtitle"/>
              <w:tabs>
                <w:tab w:val="left" w:pos="993"/>
              </w:tabs>
              <w:spacing w:line="0" w:lineRule="atLeast"/>
              <w:ind w:left="2443"/>
              <w:rPr>
                <w:rFonts w:ascii="Arial" w:hAnsi="Arial" w:cs="Arial"/>
                <w:lang w:val="en-US"/>
              </w:rPr>
            </w:pPr>
            <w:bookmarkStart w:id="3" w:name="_GoBack"/>
            <w:bookmarkEnd w:id="3"/>
          </w:p>
          <w:p w14:paraId="6CB8F0D6" w14:textId="77777777" w:rsidR="00844B0B" w:rsidRDefault="00844B0B" w:rsidP="00844B0B">
            <w:pPr>
              <w:pStyle w:val="Subtitle"/>
              <w:tabs>
                <w:tab w:val="left" w:pos="993"/>
              </w:tabs>
              <w:spacing w:line="0" w:lineRule="atLeast"/>
              <w:ind w:left="2443"/>
              <w:rPr>
                <w:rFonts w:ascii="Arial" w:hAnsi="Arial" w:cs="Arial"/>
                <w:lang w:val="en-US"/>
              </w:rPr>
            </w:pPr>
          </w:p>
          <w:p w14:paraId="0DFC39DB" w14:textId="77777777" w:rsidR="00844B0B" w:rsidRDefault="00844B0B" w:rsidP="00844B0B">
            <w:pPr>
              <w:pStyle w:val="Subtitle"/>
              <w:tabs>
                <w:tab w:val="left" w:pos="993"/>
              </w:tabs>
              <w:spacing w:line="0" w:lineRule="atLeast"/>
              <w:ind w:left="2443"/>
              <w:rPr>
                <w:rFonts w:ascii="Arial" w:hAnsi="Arial" w:cs="Arial"/>
                <w:lang w:val="en-US"/>
              </w:rPr>
            </w:pPr>
          </w:p>
          <w:p w14:paraId="204440A1" w14:textId="77777777" w:rsidR="00844B0B" w:rsidRDefault="00844B0B" w:rsidP="00844B0B">
            <w:pPr>
              <w:pStyle w:val="Subtitle"/>
              <w:tabs>
                <w:tab w:val="left" w:pos="993"/>
              </w:tabs>
              <w:spacing w:line="0" w:lineRule="atLeast"/>
              <w:ind w:left="2443"/>
              <w:rPr>
                <w:rFonts w:ascii="Arial" w:hAnsi="Arial" w:cs="Arial"/>
                <w:lang w:val="en-US"/>
              </w:rPr>
            </w:pPr>
          </w:p>
          <w:p w14:paraId="504E3776" w14:textId="5505CACF" w:rsidR="00844B0B" w:rsidRDefault="00844B0B" w:rsidP="00844B0B">
            <w:pPr>
              <w:pStyle w:val="Subtitle"/>
              <w:tabs>
                <w:tab w:val="left" w:pos="993"/>
              </w:tabs>
              <w:spacing w:line="0" w:lineRule="atLeast"/>
              <w:ind w:left="2443"/>
              <w:rPr>
                <w:rFonts w:ascii="Arial" w:hAnsi="Arial" w:cs="Arial"/>
                <w:lang w:val="en-US"/>
              </w:rPr>
            </w:pPr>
            <w:r w:rsidRPr="00844B0B">
              <w:rPr>
                <w:rFonts w:ascii="Arial" w:hAnsi="Arial" w:cs="Arial"/>
                <w:lang w:val="en-US"/>
              </w:rPr>
              <w:t>DIDI SUDIANA, SE,M.M</w:t>
            </w:r>
          </w:p>
          <w:p w14:paraId="40CDAE6E" w14:textId="0F104FF8" w:rsidR="00844B0B" w:rsidRDefault="00844B0B" w:rsidP="00844B0B">
            <w:pPr>
              <w:pStyle w:val="Subtitle"/>
              <w:tabs>
                <w:tab w:val="left" w:pos="993"/>
              </w:tabs>
              <w:spacing w:line="0" w:lineRule="atLeast"/>
              <w:ind w:left="2443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196101092013061001</w:t>
            </w:r>
          </w:p>
        </w:tc>
      </w:tr>
    </w:tbl>
    <w:p w14:paraId="0EC9942B" w14:textId="77777777" w:rsidR="00844B0B" w:rsidRPr="00787875" w:rsidRDefault="00844B0B" w:rsidP="00844B0B">
      <w:pPr>
        <w:pStyle w:val="Subtitle"/>
        <w:tabs>
          <w:tab w:val="left" w:pos="993"/>
        </w:tabs>
        <w:spacing w:line="0" w:lineRule="atLeast"/>
        <w:ind w:left="1418"/>
        <w:jc w:val="both"/>
        <w:rPr>
          <w:rFonts w:ascii="Arial" w:hAnsi="Arial" w:cs="Arial"/>
          <w:lang w:val="en-US"/>
        </w:rPr>
      </w:pPr>
    </w:p>
    <w:p w14:paraId="6939D0DB" w14:textId="77777777" w:rsidR="00D32B80" w:rsidRPr="00D32B80" w:rsidRDefault="00D32B80" w:rsidP="00D32B80">
      <w:pPr>
        <w:rPr>
          <w:rFonts w:eastAsia="Gill Sans MT"/>
        </w:rPr>
      </w:pPr>
    </w:p>
    <w:sectPr w:rsidR="00D32B80" w:rsidRPr="00D32B80" w:rsidSect="00873638">
      <w:pgSz w:w="12242" w:h="18722" w:code="229"/>
      <w:pgMar w:top="1134" w:right="1134" w:bottom="1134" w:left="1701" w:header="284" w:footer="284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comment w:id="0" w:author="Core i5" w:date="2016-09-16T14:42:00Z" w:initials="Ci">
    <w:p w14:paraId="1FC05239" w14:textId="77777777" w:rsidR="00D32B80" w:rsidRPr="00FB28BD" w:rsidRDefault="00D32B80" w:rsidP="00D32B80">
      <w:pPr>
        <w:pStyle w:val="CommentText"/>
        <w:rPr>
          <w:rFonts w:ascii="Arial Black" w:hAnsi="Arial Black"/>
          <w:lang w:val="id-ID"/>
        </w:rPr>
      </w:pPr>
      <w:r w:rsidRPr="00FB28BD">
        <w:rPr>
          <w:rStyle w:val="CommentReference"/>
          <w:rFonts w:ascii="Arial Black" w:hAnsi="Arial Black"/>
        </w:rPr>
        <w:annotationRef/>
      </w:r>
      <w:r w:rsidRPr="00FB28BD">
        <w:rPr>
          <w:rFonts w:ascii="Arial Black" w:hAnsi="Arial Black"/>
          <w:lang w:val="id-ID"/>
        </w:rPr>
        <w:t>Ukuran FONT 16</w:t>
      </w:r>
    </w:p>
  </w:comment>
  <w:comment w:id="1" w:author="Core i5" w:date="2016-09-16T14:42:00Z" w:initials="Ci">
    <w:p w14:paraId="301F2329" w14:textId="77777777" w:rsidR="00D32B80" w:rsidRPr="00FB28BD" w:rsidRDefault="00D32B80" w:rsidP="00D32B80">
      <w:pPr>
        <w:pStyle w:val="CommentText"/>
        <w:rPr>
          <w:rFonts w:ascii="Arial Black" w:hAnsi="Arial Black"/>
          <w:lang w:val="id-ID"/>
        </w:rPr>
      </w:pPr>
      <w:r w:rsidRPr="00FB28BD">
        <w:rPr>
          <w:rStyle w:val="CommentReference"/>
          <w:rFonts w:ascii="Arial Black" w:hAnsi="Arial Black"/>
        </w:rPr>
        <w:annotationRef/>
      </w:r>
      <w:r w:rsidRPr="00FB28BD">
        <w:rPr>
          <w:rFonts w:ascii="Arial Black" w:hAnsi="Arial Black"/>
          <w:lang w:val="id-ID"/>
        </w:rPr>
        <w:t>Ukuran FONT 18</w:t>
      </w:r>
    </w:p>
  </w:comment>
  <w:comment w:id="2" w:author="Core i5" w:date="2016-09-16T14:43:00Z" w:initials="Ci">
    <w:p w14:paraId="35949631" w14:textId="77777777" w:rsidR="00D32B80" w:rsidRPr="00FB28BD" w:rsidRDefault="00D32B80" w:rsidP="00D32B80">
      <w:pPr>
        <w:pStyle w:val="CommentText"/>
        <w:rPr>
          <w:rFonts w:ascii="Arial Black" w:hAnsi="Arial Black"/>
          <w:lang w:val="id-ID"/>
        </w:rPr>
      </w:pPr>
      <w:r w:rsidRPr="00FB28BD">
        <w:rPr>
          <w:rStyle w:val="CommentReference"/>
          <w:rFonts w:ascii="Arial Black" w:hAnsi="Arial Black"/>
        </w:rPr>
        <w:annotationRef/>
      </w:r>
      <w:r w:rsidRPr="00FB28BD">
        <w:rPr>
          <w:rFonts w:ascii="Arial Black" w:hAnsi="Arial Black"/>
          <w:lang w:val="id-ID"/>
        </w:rPr>
        <w:t>Ukuran FONT 10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commentEx w15:paraId="1FC05239" w15:done="0"/>
  <w15:commentEx w15:paraId="301F2329" w15:done="0"/>
  <w15:commentEx w15:paraId="35949631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57908C2"/>
    <w:multiLevelType w:val="multilevel"/>
    <w:tmpl w:val="6D48F5B6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402D"/>
    <w:rsid w:val="00292162"/>
    <w:rsid w:val="00844B0B"/>
    <w:rsid w:val="00873638"/>
    <w:rsid w:val="0088402D"/>
    <w:rsid w:val="00955538"/>
    <w:rsid w:val="00C874A5"/>
    <w:rsid w:val="00D32B80"/>
    <w:rsid w:val="00FC67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AC017E"/>
  <w15:docId w15:val="{59CF9F6A-77FF-4BCB-9B2E-A9536B0B23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character" w:styleId="Hyperlink">
    <w:name w:val="Hyperlink"/>
    <w:uiPriority w:val="99"/>
    <w:rsid w:val="00D32B80"/>
    <w:rPr>
      <w:color w:val="0000FF"/>
      <w:u w:val="single"/>
    </w:rPr>
  </w:style>
  <w:style w:type="paragraph" w:styleId="CommentText">
    <w:name w:val="annotation text"/>
    <w:basedOn w:val="Normal"/>
    <w:link w:val="CommentTextChar"/>
    <w:unhideWhenUsed/>
    <w:rsid w:val="00D32B80"/>
  </w:style>
  <w:style w:type="character" w:customStyle="1" w:styleId="CommentTextChar">
    <w:name w:val="Comment Text Char"/>
    <w:basedOn w:val="DefaultParagraphFont"/>
    <w:link w:val="CommentText"/>
    <w:rsid w:val="00D32B80"/>
  </w:style>
  <w:style w:type="character" w:styleId="CommentReference">
    <w:name w:val="annotation reference"/>
    <w:unhideWhenUsed/>
    <w:rsid w:val="00D32B80"/>
    <w:rPr>
      <w:sz w:val="16"/>
      <w:szCs w:val="16"/>
    </w:rPr>
  </w:style>
  <w:style w:type="paragraph" w:styleId="Subtitle">
    <w:name w:val="Subtitle"/>
    <w:basedOn w:val="Normal"/>
    <w:link w:val="SubtitleChar"/>
    <w:uiPriority w:val="99"/>
    <w:qFormat/>
    <w:rsid w:val="00D32B80"/>
    <w:pPr>
      <w:jc w:val="center"/>
    </w:pPr>
    <w:rPr>
      <w:rFonts w:ascii="Tahoma" w:hAnsi="Tahoma"/>
      <w:sz w:val="24"/>
      <w:szCs w:val="24"/>
      <w:lang w:val="id-ID"/>
    </w:rPr>
  </w:style>
  <w:style w:type="character" w:customStyle="1" w:styleId="SubtitleChar">
    <w:name w:val="Subtitle Char"/>
    <w:basedOn w:val="DefaultParagraphFont"/>
    <w:link w:val="Subtitle"/>
    <w:uiPriority w:val="99"/>
    <w:rsid w:val="00D32B80"/>
    <w:rPr>
      <w:rFonts w:ascii="Tahoma" w:hAnsi="Tahoma"/>
      <w:sz w:val="24"/>
      <w:szCs w:val="24"/>
      <w:lang w:val="id-ID"/>
    </w:rPr>
  </w:style>
  <w:style w:type="character" w:styleId="Emphasis">
    <w:name w:val="Emphasis"/>
    <w:uiPriority w:val="99"/>
    <w:qFormat/>
    <w:rsid w:val="00D32B80"/>
    <w:rPr>
      <w:i/>
      <w:iCs/>
    </w:rPr>
  </w:style>
  <w:style w:type="paragraph" w:styleId="BodyTextIndent2">
    <w:name w:val="Body Text Indent 2"/>
    <w:basedOn w:val="Normal"/>
    <w:link w:val="BodyTextIndent2Char"/>
    <w:rsid w:val="00D32B80"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rsid w:val="00D32B80"/>
  </w:style>
  <w:style w:type="table" w:styleId="TableGrid">
    <w:name w:val="Table Grid"/>
    <w:basedOn w:val="TableNormal"/>
    <w:uiPriority w:val="59"/>
    <w:rsid w:val="00844B0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3" Type="http://schemas.openxmlformats.org/officeDocument/2006/relationships/styles" Target="styles.xml"/><Relationship Id="rId7" Type="http://schemas.openxmlformats.org/officeDocument/2006/relationships/comments" Target="comment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://www.kemendagri.go.i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053A42F-5B27-46B8-96A0-D152F45B23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230</Words>
  <Characters>1316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1543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Krisnubrata Widyarto</cp:lastModifiedBy>
  <cp:revision>6</cp:revision>
  <dcterms:created xsi:type="dcterms:W3CDTF">2020-07-17T07:15:00Z</dcterms:created>
  <dcterms:modified xsi:type="dcterms:W3CDTF">2020-07-17T07:43:00Z</dcterms:modified>
</cp:coreProperties>
</file>