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16 April 2021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Bina Administrasi Kewilayahan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Bina Administrasi Kewilayahan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Bina Administrasi Kewilayahan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12 April 2021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16 April 2021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285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109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160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136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24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5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Direktorat Jenderal Bina Administrasi Kewilayahan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INDRA GUNAWAN, SE., MPA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197007151996031001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