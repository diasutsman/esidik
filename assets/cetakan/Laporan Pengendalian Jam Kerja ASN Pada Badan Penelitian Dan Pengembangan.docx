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02 Oktober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Badan Penelitian Dan Pengembangan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Badan Penelitian Dan Pengembangan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Badan Penelitian Dan Pengembangan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28 September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02 Oktober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147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72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66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46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20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.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/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/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/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