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18 Desember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Inspektorat Jenderal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Inspektorat Jenderal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Inspektorat Jenderal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14 Desember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18 Desember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228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41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43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112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73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39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Pimpinan dan pelayanan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32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Inspektur Jenderal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Dr.Drs. TUMPAK HAPOSAN SIMANJUNTAK, M.A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196211091989021001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